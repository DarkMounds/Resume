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14709F" w14:textId="77777777" w:rsidR="004F7EE3" w:rsidRDefault="004F7EE3" w:rsidP="00A76E7D">
      <w:pPr>
        <w:pStyle w:val="a3"/>
        <w:rPr>
          <w:rFonts w:ascii="Courier" w:hint="eastAsia"/>
        </w:rPr>
      </w:pPr>
    </w:p>
    <w:p w14:paraId="68316444" w14:textId="77777777" w:rsidR="00882C9A" w:rsidRDefault="00882C9A" w:rsidP="00230556">
      <w:pPr>
        <w:pStyle w:val="a3"/>
        <w:rPr>
          <w:rFonts w:ascii="Courier"/>
        </w:rPr>
      </w:pPr>
    </w:p>
    <w:p w14:paraId="49E0831B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基本面板介绍</w:t>
      </w:r>
    </w:p>
    <w:p w14:paraId="45128D0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打开一个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iOS 11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项目后的效果如图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EA161BC" wp14:editId="602F1906">
            <wp:extent cx="5794375" cy="35852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3BA41A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打开一个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iOS 11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项目后的效果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B758F4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）调试区域：左上角的这部分功能是控制程序编译调试或者终止调试，还有选择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Scheme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目标的地方。单击三角形图标会启动模拟器运行这个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iOS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程序，单击正方形图标会停止运行。</w:t>
      </w:r>
    </w:p>
    <w:p w14:paraId="7805F73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）资源管理器：左边这一部分是资源管理器，上方可以设置选择显示的视图，有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Class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视图、搜索视图、错误视图等。</w:t>
      </w:r>
    </w:p>
    <w:p w14:paraId="17EB1A0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）工程面板：这部分是最重要的，也是整个窗口中占用面积最大的区域。通常显示当前工程的总体信息，例如编译信息、版本信息和团队信息等。当在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资源管理器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中用鼠标选择一个源代码文件时，此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lastRenderedPageBreak/>
        <w:t>时这个区域将变为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编码面板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，在面板中将显示这个文件的具体源代码。</w:t>
      </w:r>
    </w:p>
    <w:p w14:paraId="31527F5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）属性面板：在进行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Storyboard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或者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xib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设计时十分有用，可以设置每个控件的属性。和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Visual C++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、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Vsiual Studio.NET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中的属性面板类似。</w:t>
      </w:r>
    </w:p>
    <w:p w14:paraId="44EC360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1.1.1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调试工具栏</w:t>
      </w:r>
    </w:p>
    <w:p w14:paraId="34E162F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调试工具栏界面效果如图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所示。从左面开始我们来看看常用的工具栏项目，首先是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run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运行按钮，单击它可以打开模拟器来运行我们的项目。停止运行按钮是。另外，当单击并按住片刻后可以看到下面的弹出菜单，为我们提供了更多的运行选项。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59E6EF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9DFF012" wp14:editId="6F09A3CD">
            <wp:extent cx="4227830" cy="2263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A135C9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调试工具栏界面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3D3A71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在停止运行按钮的旁边，可以看到图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所示这样的一个下拉列表，这里让我们可以选择虚拟器的属性，是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iPad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还是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iPhone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iOS Device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是指真机测试，如图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69BD9A2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工具栏最右侧有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个关闭视图控制器工具，可以让我们关闭一些不需要的视图，如图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9CEEB7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5FDDD154" wp14:editId="5BB4660C">
            <wp:extent cx="5784850" cy="383857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22BD0E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选择虚拟器的属性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5FB03B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2BBAEBB" wp14:editId="652B03A3">
            <wp:extent cx="1910080" cy="4978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9CB5C3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关闭视图控制器工具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99E037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1.1.2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导航面板介绍</w:t>
      </w:r>
    </w:p>
    <w:p w14:paraId="7DF9049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在导航区域包含了多个导航类型，例如选中第一个图标后会显示项目导航面板，即显示当前项目的构成文件，如图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5531EC7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单击第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个图标后会来到符号导航面板界面，将显示当前项目中包含的类、方法和属性，如图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748B84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E377DE6" wp14:editId="71E5B9CB">
            <wp:extent cx="4128135" cy="3965575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BD2D7C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项目导航面板界面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2ACF8E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15158767" wp14:editId="75F82832">
            <wp:extent cx="3413125" cy="3838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0D4DF2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符号导航面板界面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181A7F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单击第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个图标后会来到搜索导航面板界面，在此可以输入将要搜索的关键字，按下回车键后将会显示搜索结果。例如输入关键字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“first”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后的效果如图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4615B5E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单击第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个图标后会来到问题导航面板界面，如果当前项目存在错误或警告，则会在此面板中显示出来，如图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9F02C7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4C2B05B1" wp14:editId="29863723">
            <wp:extent cx="4146550" cy="38474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DE6D15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搜索导航面板界面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AFA812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1CFDF968" wp14:editId="5655CD64">
            <wp:extent cx="4191635" cy="34582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738862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显示错误信息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E7EBA9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单击第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个图标后会来到测试导航面板界面，将会显示当前项目包含的测试用例和测试方法等，如图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2EC81BF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单击第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个图标后会来到调试导航面板界面，在默认情况下将会显示一片空白，如图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所示。只有进行项目调试时，才会在这个面板中显示内容。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DE519D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4B56187" wp14:editId="2D6B369C">
            <wp:extent cx="4029075" cy="3141345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91DEBEE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测试导航面板界面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BF0EF9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51ACBDA" wp14:editId="700B211D">
            <wp:extent cx="4644390" cy="375729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5243D7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调试导航面板界面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A55B36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中使用断点调试的基本流程如下所示。</w:t>
      </w:r>
    </w:p>
    <w:p w14:paraId="44D0355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打开某一个文件，在编码窗口中找到想要添加断点的行号位置，然后单击鼠标左键，此时这行代码前面将会出现图标，如图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所示。如果想删除断点，只需用按住鼠标左键将断点拖向旁边，此时断点会消失。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29BD41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76025B34" wp14:editId="5371DBE4">
            <wp:extent cx="5694680" cy="2073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F23CBF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设置的断点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B53E41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520D995C" wp14:editId="6EC14EF6">
            <wp:extent cx="5712460" cy="1095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C62741E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检查值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80D5EF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在添加断点并运行项目后，程序会进入调试状态，并且会执行到断点处停下来，此面板中将会显示执行这个断点时的所有变量以及变量的值，如图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所示。此时的测试导航界面如图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140203A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断点测试导航界面的功能非常强大，甚至可以查看程序对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CPU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的使用情况，如图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C53CFA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8FF2CD4" wp14:editId="4067856D">
            <wp:extent cx="3449320" cy="38385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652F2C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断点测试导航界面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739328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5E767A37" wp14:editId="023B8519">
            <wp:extent cx="5966460" cy="29692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8537A1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CPU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的使用情况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580C96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单击第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个图标后会来到断点导航面板界面，在此界面中将会显示当前项目中的所有断点。右键单击断点后，可以在弹出的命令中设置禁用断点或删除断点，如图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78BA916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单击第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个图标后会来到日志导航面板界面，在此界面中将会显示在开发整个项目的过程中所发生过的所有信息，如图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86A518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406DBFE3" wp14:editId="4D673CF6">
            <wp:extent cx="3241040" cy="1503045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1C75C6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禁用断点或删除断点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82F93A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C9A7D84" wp14:editId="1DCDE3C2">
            <wp:extent cx="4164330" cy="3829685"/>
            <wp:effectExtent l="0" t="0" r="127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4408A7E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日志导航面板</w:t>
      </w:r>
    </w:p>
    <w:p w14:paraId="7B0DE44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1.1.3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检查器面板</w:t>
      </w:r>
    </w:p>
    <w:p w14:paraId="5EFB763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单击属性窗口中的图标后会来到文件检查器面板界面，此面板用于显示该文件存储的相关信息，例如文件名、文件类型、文件存储路径和文件编码等信息，如图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6FF2467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单击属性窗口中的图标后会来到快速帮助面板界面，当将鼠标停留在某个源码文件中的声明代码片段部分时，会在快速帮助面板界面中显示帮助信息。图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的右上方显示了鼠标所在位置的帮助信息。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C86F99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7EA742CB" wp14:editId="71BA6439">
            <wp:extent cx="3947160" cy="39198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\ </w:t>
      </w:r>
    </w:p>
    <w:p w14:paraId="2121B0C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文件检查器面板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486BDF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16A3CFED" wp14:editId="256C7C42">
            <wp:extent cx="5894070" cy="38112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032B57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的基本操作</w:t>
      </w:r>
    </w:p>
    <w:p w14:paraId="1468CFC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经过本文前面内容的介绍，已经了解了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中面板的基本知识。在本节的内容中，将详细讲解在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中进行基本操作的知识。</w:t>
      </w:r>
    </w:p>
    <w:p w14:paraId="13F6EF1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改变公司名称</w:t>
      </w:r>
    </w:p>
    <w:p w14:paraId="033E0B6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通过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编写代码，代码的头部会有类似于图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所示的内容。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E478EE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4DE7BC8E" wp14:editId="4E395F7D">
            <wp:extent cx="6002655" cy="2037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A415D9B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1-19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头部内容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8B0C44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A111854" wp14:editId="4CDF00CB">
            <wp:extent cx="5784850" cy="224536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066776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的浏览器窗口</w:t>
      </w:r>
    </w:p>
    <w:p w14:paraId="45FFEA0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的搜索框中可以输入关键字，这样浏览器窗口里只显示带关键字的文件了，比如只想看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Book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相关的类，如图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5C13A0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222E4104" wp14:editId="6381050D">
            <wp:extent cx="5721985" cy="3159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0DBD63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输入关键字</w:t>
      </w:r>
    </w:p>
    <w:p w14:paraId="6CB5D43E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格式化代码</w:t>
      </w:r>
    </w:p>
    <w:p w14:paraId="169C4DAE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例如在图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所示的界面中，有很多行都顶格了，此时需要进行格式化处理。</w:t>
      </w:r>
    </w:p>
    <w:p w14:paraId="055CC92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选中需要格式化的代码，然后在上下文菜单中进行查找，这是比较规矩的办法，如图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39CC45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67ABB251" wp14:editId="40E4AB29">
            <wp:extent cx="5812155" cy="3349625"/>
            <wp:effectExtent l="0" t="0" r="44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0241C4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多行都顶格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45DF39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1F8726A7" wp14:editId="1EE29795">
            <wp:extent cx="5712460" cy="34220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3569DE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在上下文菜单中进行查找</w:t>
      </w:r>
    </w:p>
    <w:p w14:paraId="0CF3992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没有提供快捷键，当然自己可以设置，此时可以用快捷键实现，例如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Ctrl+A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（全选文字）、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Ctrl+X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（剪切文字）、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Ctrl+V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（粘贴文字）。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会对粘贴的文字格式化。</w:t>
      </w:r>
    </w:p>
    <w:p w14:paraId="784753E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代码缩进和自动完成</w:t>
      </w:r>
    </w:p>
    <w:p w14:paraId="636A532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有的时候代码需要缩进，有的时候又要做相反的操作。单行缩进和其他编辑器类似，只需使用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Tab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键即可。如果选中多行则需要使用快捷键，其中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Command+]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表示缩进，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Command+[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表示反向缩进。</w:t>
      </w:r>
    </w:p>
    <w:p w14:paraId="0104ECCB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工具的一大好处是，工具能够帮助我们自动完成冗长的类型名称。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提供了这方面的功能。比如下面的输出日志。</w:t>
      </w:r>
    </w:p>
    <w:p w14:paraId="34FCD14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NSLog(@”book author: %@”,book.author);</w:t>
      </w:r>
    </w:p>
    <w:p w14:paraId="61F49C9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如果都自己输入会很麻烦的，可以先输入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，然后使用快捷键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“Ctrl+.”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，会自动出现如下代码。</w:t>
      </w:r>
    </w:p>
    <w:p w14:paraId="0027C9A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NSLog(NSString * format)</w:t>
      </w:r>
    </w:p>
    <w:p w14:paraId="11709CD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然后填写参数即可。快捷键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“Ctrl+.”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的功能是自动给出第一个匹配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关键字的函数或类型，而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NSLog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是第一个。如果继续使用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“Ctrl+.”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，则会出现比如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NSString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的形式。以此类推，会显示所有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开头的类型或函数，并循环往复。或者，也可以用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“Ctrl+,”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快捷键，比如还是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，那么会显示全部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开头的类型、函数、常量等的列表。可以在这里选择。其实，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也可以在你输入代码的过程中自动给出建议。比如要输入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NSString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。当输入到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NSStr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的时候。</w:t>
      </w:r>
    </w:p>
    <w:p w14:paraId="283E617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NSString</w:t>
      </w:r>
    </w:p>
    <w:p w14:paraId="7C2CF2C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此时后面的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ing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会自动出现，如果和我预想的一样，只需直接按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Tab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键确认即可。也许你想输入的是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NSStream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，那么可以继续输入。另外也可按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Esc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键，这时就会出现结果列表供选择了，如图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636A168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如果是正在输入方法，那么会自动完成图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所示的样子。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7EF244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75DDEA78" wp14:editId="5D78F866">
            <wp:extent cx="5784850" cy="363918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C4F1BC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出现结果列表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1E9311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4DE562C" wp14:editId="609C85C9">
            <wp:extent cx="5640070" cy="5791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A0D98C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自动完成的结果</w:t>
      </w:r>
    </w:p>
    <w:p w14:paraId="16ABA8B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我们可以使用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Tab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键确认方法中的内容，或者通过快捷键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“Ctrl+/”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在方法中的参数来回切换。</w:t>
      </w:r>
    </w:p>
    <w:p w14:paraId="52756AA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文件内查找和替代</w:t>
      </w:r>
    </w:p>
    <w:p w14:paraId="7D8A26A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在编辑代码的过程中经常会做查找和替代的操作，如果只是查找则直接按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“Command+F”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即可，在代码的右上角会出现图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所示的对话框。只需在里面输入关键字，不论大小写，代码中所有命中的文字都高亮显示。</w:t>
      </w:r>
    </w:p>
    <w:p w14:paraId="37FA545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也可以实现更复杂的查找，比如是否大小写敏感，是否使用正则表达式等。设置界面如图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981C4B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6FC56BE0" wp14:editId="03C853E2">
            <wp:extent cx="5613400" cy="37934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263EAF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查找界面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E3A84D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746C0F8" wp14:editId="3065C8F4">
            <wp:extent cx="3413125" cy="3902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607D86B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复杂查找设置</w:t>
      </w:r>
    </w:p>
    <w:p w14:paraId="06065B5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通过图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中的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“Find &amp; Replace”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可以切换到替代界面。</w:t>
      </w:r>
    </w:p>
    <w:p w14:paraId="3CE9C8C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所示的界面将查找设置为大小写敏感，然后替代为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myBook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。</w:t>
      </w:r>
    </w:p>
    <w:p w14:paraId="6FC772E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另外，也可以单击按钮是否全部替代，还是查找一个替代一个等。如果需要在整个项目内查找和替代，则依次单击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“Find”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－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&gt;“Find in Project…”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命令，如图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518FB2C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还是以找关键字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book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为例，则实现界面如图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0CA523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4BDB10D5" wp14:editId="2E218D34">
            <wp:extent cx="5712460" cy="10591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CC1AEC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“Find &amp; Replace”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替换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D59C54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5832C4DA" wp14:editId="2EB6CB8B">
            <wp:extent cx="5703570" cy="2362835"/>
            <wp:effectExtent l="0" t="0" r="1143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7F12FB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1-29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替代为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myBook </w:t>
      </w:r>
    </w:p>
    <w:p w14:paraId="6AC08F4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5AB6000" wp14:editId="0A8EA4F0">
            <wp:extent cx="3340735" cy="3874770"/>
            <wp:effectExtent l="0" t="0" r="1206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845135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“Find in Project…”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命令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‘’ </w:t>
      </w:r>
    </w:p>
    <w:p w14:paraId="0D04098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1D5A42DD" wp14:editId="2AC3CA30">
            <wp:extent cx="5676265" cy="342201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EEE9C4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在整个项目内查找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“book”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关键字</w:t>
      </w:r>
    </w:p>
    <w:p w14:paraId="52EDD23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替代操作的过程也与之类似，在此不再进行详细讲解。</w:t>
      </w:r>
    </w:p>
    <w:p w14:paraId="08A5747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快速定位到代码行</w:t>
      </w:r>
    </w:p>
    <w:p w14:paraId="4E7120A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如果想定位光标到选中文件的行上，可以使用快捷键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“Command+L”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来实现，也可以依次单击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“Navigate”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－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&gt;“Jump to Line…”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命令实现，如图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64FEFF2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在使用菜单或者快捷键时都会出现下面的对话框，输入行号和回车后就会来到该文件的指定行，如图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58EB25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4306C3B" wp14:editId="40B4D047">
            <wp:extent cx="3359150" cy="39109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E5C782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“Jump to Line”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命令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C7AC4D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73A6FA26" wp14:editId="67D77325">
            <wp:extent cx="5948045" cy="294259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CDD4C9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输入行号</w:t>
      </w:r>
    </w:p>
    <w:p w14:paraId="10CFD50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快速打开文件</w:t>
      </w:r>
    </w:p>
    <w:p w14:paraId="102D6DA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有时候需要快速打开头文件，如图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所示的界面。要想知道这里的文件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ViewController.h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到底是什么内容，可以鼠标选中文件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ViewController.h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来实现。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9D3706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4F694FA5" wp14:editId="16215ACA">
            <wp:extent cx="5703570" cy="2028190"/>
            <wp:effectExtent l="0" t="0" r="1143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F8C4B7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一个头文件</w:t>
      </w:r>
    </w:p>
    <w:p w14:paraId="44377CC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依次单击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“File”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－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&gt;“Open Quickly…”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命令，如图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1FBABDD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此时会弹出图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所示的对话框。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A11383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18A4B5CD" wp14:editId="01DF38B7">
            <wp:extent cx="3395345" cy="3874770"/>
            <wp:effectExtent l="0" t="0" r="825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1A5A94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“Open Quickly…”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命令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B5B33A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6B8F83A5" wp14:editId="7BBA2F80">
            <wp:extent cx="5920740" cy="230886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4DA407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“Open Quickly…”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对话框</w:t>
      </w:r>
    </w:p>
    <w:p w14:paraId="23E9415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此时双击文件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ViewController.h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的条目就可以看到图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所示的界面。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67DAF4E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0BD3B42" wp14:editId="66973342">
            <wp:extent cx="5920740" cy="230886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EBB1C5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文件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ViewController.h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的内容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B3B7A7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自定义导航条</w:t>
      </w:r>
    </w:p>
    <w:p w14:paraId="43D5216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在代码窗口上边有一个工具条，此工具条提供了很多方便的导航功能，如图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所示的功能。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26F833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5196547A" wp14:editId="0F339C92">
            <wp:extent cx="5694680" cy="27158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B0AFA6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一个导航条</w:t>
      </w:r>
    </w:p>
    <w:p w14:paraId="1F3423B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也可以用来实现上面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TODO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的需求。这里有两种自定义导航条的写法，其中下面是标准写法。</w:t>
      </w:r>
    </w:p>
    <w:p w14:paraId="2E4A300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E3E3E"/>
          <w:kern w:val="0"/>
          <w:sz w:val="56"/>
          <w:szCs w:val="56"/>
        </w:rPr>
      </w:pPr>
      <w:r>
        <w:rPr>
          <w:rFonts w:ascii="Helvetica Neue" w:hAnsi="Helvetica Neue" w:cs="Helvetica Neue"/>
          <w:b/>
          <w:bCs/>
          <w:color w:val="3E3E3E"/>
          <w:kern w:val="0"/>
          <w:sz w:val="56"/>
          <w:szCs w:val="56"/>
        </w:rPr>
        <w:t>pragma mark</w:t>
      </w:r>
    </w:p>
    <w:p w14:paraId="6F20E6D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而下面是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兼容的格式。</w:t>
      </w:r>
    </w:p>
    <w:p w14:paraId="5C439FD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// TODO: xxx</w:t>
      </w:r>
    </w:p>
    <w:p w14:paraId="2957D2B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// FIXME: xxx</w:t>
      </w:r>
    </w:p>
    <w:p w14:paraId="293ADD78" w14:textId="77777777" w:rsidR="00882C9A" w:rsidRDefault="00882C9A" w:rsidP="00882C9A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right"/>
        <w:rPr>
          <w:rFonts w:ascii="Consolas" w:hAnsi="Consolas" w:cs="Consolas"/>
          <w:color w:val="878787"/>
          <w:kern w:val="0"/>
          <w:sz w:val="28"/>
          <w:szCs w:val="28"/>
        </w:rPr>
      </w:pPr>
      <w:r>
        <w:rPr>
          <w:rFonts w:ascii="Consolas" w:hAnsi="Consolas" w:cs="Consolas"/>
          <w:color w:val="878787"/>
          <w:kern w:val="1"/>
          <w:sz w:val="28"/>
          <w:szCs w:val="28"/>
        </w:rPr>
        <w:tab/>
      </w:r>
      <w:r>
        <w:rPr>
          <w:rFonts w:ascii="Consolas" w:hAnsi="Consolas" w:cs="Consolas"/>
          <w:color w:val="878787"/>
          <w:kern w:val="1"/>
          <w:sz w:val="28"/>
          <w:szCs w:val="28"/>
        </w:rPr>
        <w:tab/>
      </w:r>
      <w:r>
        <w:rPr>
          <w:rFonts w:ascii="Consolas" w:hAnsi="Consolas" w:cs="Consolas"/>
          <w:color w:val="878787"/>
          <w:kern w:val="0"/>
          <w:sz w:val="28"/>
          <w:szCs w:val="28"/>
        </w:rPr>
        <w:t>1</w:t>
      </w:r>
    </w:p>
    <w:p w14:paraId="524F0029" w14:textId="77777777" w:rsidR="00882C9A" w:rsidRDefault="00882C9A" w:rsidP="00882C9A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right"/>
        <w:rPr>
          <w:rFonts w:ascii="Consolas" w:hAnsi="Consolas" w:cs="Consolas"/>
          <w:color w:val="878787"/>
          <w:kern w:val="0"/>
          <w:sz w:val="28"/>
          <w:szCs w:val="28"/>
        </w:rPr>
      </w:pPr>
      <w:r>
        <w:rPr>
          <w:rFonts w:ascii="Consolas" w:hAnsi="Consolas" w:cs="Consolas"/>
          <w:color w:val="878787"/>
          <w:kern w:val="1"/>
          <w:sz w:val="28"/>
          <w:szCs w:val="28"/>
        </w:rPr>
        <w:tab/>
      </w:r>
      <w:r>
        <w:rPr>
          <w:rFonts w:ascii="Consolas" w:hAnsi="Consolas" w:cs="Consolas"/>
          <w:color w:val="878787"/>
          <w:kern w:val="1"/>
          <w:sz w:val="28"/>
          <w:szCs w:val="28"/>
        </w:rPr>
        <w:tab/>
      </w:r>
      <w:r>
        <w:rPr>
          <w:rFonts w:ascii="Consolas" w:hAnsi="Consolas" w:cs="Consolas"/>
          <w:color w:val="878787"/>
          <w:kern w:val="0"/>
          <w:sz w:val="28"/>
          <w:szCs w:val="28"/>
        </w:rPr>
        <w:t>2</w:t>
      </w:r>
    </w:p>
    <w:p w14:paraId="3BC60E3F" w14:textId="77777777" w:rsidR="00882C9A" w:rsidRDefault="00882C9A" w:rsidP="00882C9A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right"/>
        <w:rPr>
          <w:rFonts w:ascii="Consolas" w:hAnsi="Consolas" w:cs="Consolas"/>
          <w:color w:val="878787"/>
          <w:kern w:val="0"/>
          <w:sz w:val="28"/>
          <w:szCs w:val="28"/>
        </w:rPr>
      </w:pPr>
      <w:r>
        <w:rPr>
          <w:rFonts w:ascii="Consolas" w:hAnsi="Consolas" w:cs="Consolas"/>
          <w:color w:val="878787"/>
          <w:kern w:val="1"/>
          <w:sz w:val="28"/>
          <w:szCs w:val="28"/>
        </w:rPr>
        <w:tab/>
      </w:r>
      <w:r>
        <w:rPr>
          <w:rFonts w:ascii="Consolas" w:hAnsi="Consolas" w:cs="Consolas"/>
          <w:color w:val="878787"/>
          <w:kern w:val="1"/>
          <w:sz w:val="28"/>
          <w:szCs w:val="28"/>
        </w:rPr>
        <w:tab/>
      </w:r>
      <w:r>
        <w:rPr>
          <w:rFonts w:ascii="Consolas" w:hAnsi="Consolas" w:cs="Consolas"/>
          <w:color w:val="878787"/>
          <w:kern w:val="0"/>
          <w:sz w:val="28"/>
          <w:szCs w:val="28"/>
        </w:rPr>
        <w:t>3</w:t>
      </w:r>
    </w:p>
    <w:p w14:paraId="381D493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完整的代码如图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568DF9D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此时会产生如图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所示的导航条效果。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FB6EF3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4A0A551F" wp14:editId="09705610">
            <wp:extent cx="5377815" cy="3349625"/>
            <wp:effectExtent l="0" t="0" r="6985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8050F9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1-39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完整的代码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532F2B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5A26873" wp14:editId="328DC5F1">
            <wp:extent cx="3676015" cy="1946275"/>
            <wp:effectExtent l="0" t="0" r="698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E95089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产生的导航条效果</w:t>
      </w:r>
    </w:p>
    <w:p w14:paraId="0676E9E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帮助</w:t>
      </w:r>
    </w:p>
    <w:p w14:paraId="1AF868D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如果想快速地查看官方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API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文档，可以在源代码中按下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“Option”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键并鼠标双击该类型（函数、变量等），如图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所示的是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“didReceiveMemoryWarning”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API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文档对话框。</w:t>
      </w:r>
    </w:p>
    <w:p w14:paraId="46D9ACE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如果单击图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中标识的按钮，会弹出完整文档的窗口，如图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7CA323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03EF70F1" wp14:editId="13CC7E7B">
            <wp:extent cx="5812155" cy="2625725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2F5593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didReceiveMemoryWarning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API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文档对话框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96BBE9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271CFF9D" wp14:editId="1E86F617">
            <wp:extent cx="6002655" cy="39382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657C52A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完整文档的窗口</w:t>
      </w:r>
    </w:p>
    <w:p w14:paraId="6D7B53F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1.2.10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调试代码</w:t>
      </w:r>
    </w:p>
    <w:p w14:paraId="2F51044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最简单的调试方法是通过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NSLog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打印出程序运行中的结果，然后根据这些结果判断程序运行的流程和结果值是否符合预期。对于简单的项目，通常使用这种方式就足够了。但是，如果开发的是商业项目，需要借助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提供的专门调试工具。所有的编程工具的调试思路都是一样的。首先要在代码中设置断点，此时可以想象一下，程序的执行是顺序的，可能怀疑某个地方的代码出了问题（引发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bug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，那么就在这段代码开始的地方，比如是这个方法的第一行，或者循环的开始部分，设置一个断点。那么程序在调试时会在运行到断点时终止，接下来可以一行一行地执行代码，判断执行顺序是否是自己预期的，或者变量的值是否和自己想的一样。</w:t>
      </w:r>
    </w:p>
    <w:p w14:paraId="521DA74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设置断点的方法非常简单，比如想对框中（运行到）表示的行设置断点，就单击该行左侧圈的位置，如图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56A825D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A9B91D8" wp14:editId="7D36DBDD">
            <wp:extent cx="5712460" cy="34493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BBF8B8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单击该行左侧圈的位置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4E58BA9F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单击后会出现断点标志，如图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3CFC33E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然后运行代码，比如使用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“Command+Enter”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命令，这时将运行代码，并且停止在断点处，如图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2605CCB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C9DA9AB" wp14:editId="0782CCAE">
            <wp:extent cx="5631180" cy="183769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5D4A7D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1-44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出现断点标志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A37E9F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FF2F498" wp14:editId="669E4CB3">
            <wp:extent cx="5549900" cy="1231265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E17F3DD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1-45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停止在断点处</w:t>
      </w:r>
    </w:p>
    <w:p w14:paraId="47F3292C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可以通过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“Shift+Command+Y”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命令调出调试对话框，如图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567F463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1-46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调试对话框</w:t>
      </w:r>
    </w:p>
    <w:p w14:paraId="6BB48B08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这和其他语言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工具的界面大同小异，因为都具有类似的功能。下面是主要命令的具体说明。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846ABD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61F154EE" wp14:editId="02540981">
            <wp:extent cx="6210935" cy="2589530"/>
            <wp:effectExtent l="0" t="0" r="12065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1A3A38C9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通过调试工具，可以对应用做全面和细致的调试。</w:t>
      </w:r>
    </w:p>
    <w:p w14:paraId="46A131E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帮助系统</w:t>
      </w:r>
    </w:p>
    <w:p w14:paraId="3104AF0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Mac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进行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iOS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开发时，难免会遇到很多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API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、类和函数等资料的查询操作，此时可以利用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自带的帮助文档系统进行学习并解决我们的问题。使用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Xcode 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帮助系统的方式有如下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种。</w:t>
      </w:r>
    </w:p>
    <w:p w14:paraId="1BBAA0C4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快速帮助面板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”</w:t>
      </w:r>
    </w:p>
    <w:p w14:paraId="61B64C2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在本文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1.2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中已经介绍了使用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快速帮助面板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的方法，只需将鼠标放在源代码中的某个类或函数上，即可在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快速帮助面板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中弹出帮助信息，如图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99462EA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6CFD4193" wp14:editId="4AC98895">
            <wp:extent cx="5875655" cy="3902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CA37051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1-47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快速帮助面板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界面</w:t>
      </w:r>
    </w:p>
    <w:p w14:paraId="6518ADF0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此时单击右下角中的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“View Controller Catalog for iOSView Controller”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后会在新界面中显示详细信息，如图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</w:p>
    <w:p w14:paraId="7ED5BA35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2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）使用搜索功能</w:t>
      </w:r>
    </w:p>
    <w:p w14:paraId="6855844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中的帮助系统中，我们可以在顶部文本框中输入一个关键字，即可在下方展示对应的知识点信息。例如输入关键字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“NSString”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后的效果如图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所示。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33C08FE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089A75A" wp14:editId="2BE5FEC3">
            <wp:extent cx="5848350" cy="33045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7D5D714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1-48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详细帮助信息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04CF7AE7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3E3E3E"/>
          <w:kern w:val="0"/>
          <w:sz w:val="32"/>
          <w:szCs w:val="32"/>
        </w:rPr>
        <w:drawing>
          <wp:inline distT="0" distB="0" distL="0" distR="0" wp14:anchorId="316B5B3A" wp14:editId="7E97987B">
            <wp:extent cx="5794375" cy="3621405"/>
            <wp:effectExtent l="0" t="0" r="0" b="1079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 </w:t>
      </w:r>
    </w:p>
    <w:p w14:paraId="26AA95C2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图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1-49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 xml:space="preserve">　输入关键字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“NSString”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后的效果</w:t>
      </w:r>
    </w:p>
    <w:p w14:paraId="794002E6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3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）使用编辑区的快速帮助</w:t>
      </w:r>
    </w:p>
    <w:p w14:paraId="27BC2013" w14:textId="77777777" w:rsidR="00882C9A" w:rsidRDefault="00882C9A" w:rsidP="00882C9A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在某个程序文件的代码编辑界面，按下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Option</w:t>
      </w: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键后，当将鼠标光标移动到某个类上时，光标会变为问号，此时单击鼠标左键就会弹出悬浮样式的快速帮助信息，显示对应的接口文件和参考文档。</w:t>
      </w:r>
    </w:p>
    <w:p w14:paraId="77274FBE" w14:textId="77777777" w:rsidR="00882C9A" w:rsidRDefault="00882C9A" w:rsidP="00882C9A">
      <w:pPr>
        <w:pStyle w:val="a3"/>
        <w:rPr>
          <w:rFonts w:ascii="Helvetica Neue" w:hAnsi="Helvetica Neue" w:cs="Helvetica Neue" w:hint="eastAsia"/>
          <w:color w:val="3E3E3E"/>
          <w:kern w:val="0"/>
          <w:sz w:val="32"/>
          <w:szCs w:val="32"/>
        </w:rPr>
      </w:pPr>
      <w:r>
        <w:rPr>
          <w:rFonts w:ascii="Helvetica Neue" w:hAnsi="Helvetica Neue" w:cs="Helvetica Neue"/>
          <w:color w:val="3E3E3E"/>
          <w:kern w:val="0"/>
          <w:sz w:val="32"/>
          <w:szCs w:val="32"/>
        </w:rPr>
        <w:t>当单击打开文档名时，会弹出帮助界面显示相关的帮助信息。</w:t>
      </w:r>
    </w:p>
    <w:p w14:paraId="3A2B19DE" w14:textId="77777777" w:rsidR="00A76E7D" w:rsidRDefault="00A76E7D" w:rsidP="00882C9A">
      <w:pPr>
        <w:pStyle w:val="a3"/>
        <w:rPr>
          <w:rFonts w:ascii="Helvetica Neue" w:hAnsi="Helvetica Neue" w:cs="Helvetica Neue" w:hint="eastAsia"/>
          <w:color w:val="3E3E3E"/>
          <w:kern w:val="0"/>
          <w:sz w:val="32"/>
          <w:szCs w:val="32"/>
        </w:rPr>
      </w:pPr>
    </w:p>
    <w:p w14:paraId="228C3E94" w14:textId="77777777" w:rsidR="00A76E7D" w:rsidRDefault="00A76E7D" w:rsidP="00882C9A">
      <w:pPr>
        <w:pStyle w:val="a3"/>
        <w:rPr>
          <w:rFonts w:ascii="Helvetica Neue" w:hAnsi="Helvetica Neue" w:cs="Helvetica Neue" w:hint="eastAsia"/>
          <w:color w:val="3E3E3E"/>
          <w:kern w:val="0"/>
          <w:sz w:val="32"/>
          <w:szCs w:val="32"/>
        </w:rPr>
      </w:pPr>
    </w:p>
    <w:p w14:paraId="794980F0" w14:textId="77777777" w:rsidR="00A76E7D" w:rsidRDefault="00A76E7D" w:rsidP="00882C9A">
      <w:pPr>
        <w:pStyle w:val="a3"/>
        <w:rPr>
          <w:rFonts w:ascii="Helvetica Neue" w:hAnsi="Helvetica Neue" w:cs="Helvetica Neue" w:hint="eastAsia"/>
          <w:color w:val="3E3E3E"/>
          <w:kern w:val="0"/>
          <w:sz w:val="32"/>
          <w:szCs w:val="32"/>
        </w:rPr>
      </w:pPr>
    </w:p>
    <w:p w14:paraId="13E47AD7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262626"/>
          <w:kern w:val="0"/>
          <w:sz w:val="56"/>
          <w:szCs w:val="56"/>
        </w:rPr>
      </w:pPr>
      <w:r>
        <w:rPr>
          <w:rFonts w:ascii="微软雅黑" w:eastAsia="微软雅黑" w:cs="微软雅黑" w:hint="eastAsia"/>
          <w:color w:val="262626"/>
          <w:kern w:val="0"/>
          <w:sz w:val="56"/>
          <w:szCs w:val="56"/>
        </w:rPr>
        <w:t>初学者必备文档：</w:t>
      </w:r>
      <w:r>
        <w:rPr>
          <w:rFonts w:ascii="微软雅黑" w:eastAsia="微软雅黑" w:cs="微软雅黑"/>
          <w:color w:val="262626"/>
          <w:kern w:val="0"/>
          <w:sz w:val="56"/>
          <w:szCs w:val="56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56"/>
          <w:szCs w:val="56"/>
        </w:rPr>
        <w:t>使用入门教程</w:t>
      </w:r>
    </w:p>
    <w:p w14:paraId="3F494320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535353"/>
          <w:kern w:val="0"/>
          <w:sz w:val="28"/>
          <w:szCs w:val="28"/>
        </w:rPr>
      </w:pPr>
      <w:r>
        <w:rPr>
          <w:rFonts w:ascii="微软雅黑" w:eastAsia="微软雅黑" w:cs="微软雅黑" w:hint="eastAsia"/>
          <w:color w:val="535353"/>
          <w:kern w:val="0"/>
          <w:sz w:val="28"/>
          <w:szCs w:val="28"/>
        </w:rPr>
        <w:t>初学者必备文档：</w:t>
      </w:r>
      <w:r>
        <w:rPr>
          <w:rFonts w:ascii="微软雅黑" w:eastAsia="微软雅黑" w:cs="微软雅黑"/>
          <w:color w:val="535353"/>
          <w:kern w:val="0"/>
          <w:sz w:val="28"/>
          <w:szCs w:val="28"/>
        </w:rPr>
        <w:t>Xcode</w:t>
      </w:r>
      <w:r>
        <w:rPr>
          <w:rFonts w:ascii="微软雅黑" w:eastAsia="微软雅黑" w:cs="微软雅黑" w:hint="eastAsia"/>
          <w:color w:val="535353"/>
          <w:kern w:val="0"/>
          <w:sz w:val="28"/>
          <w:szCs w:val="28"/>
        </w:rPr>
        <w:t>使用入门教程是本文要介绍的内容，主要内容是关于</w:t>
      </w:r>
      <w:r>
        <w:rPr>
          <w:rFonts w:ascii="微软雅黑" w:eastAsia="微软雅黑" w:cs="微软雅黑"/>
          <w:color w:val="535353"/>
          <w:kern w:val="0"/>
          <w:sz w:val="28"/>
          <w:szCs w:val="28"/>
        </w:rPr>
        <w:t>xcode</w:t>
      </w:r>
      <w:r>
        <w:rPr>
          <w:rFonts w:ascii="微软雅黑" w:eastAsia="微软雅黑" w:cs="微软雅黑" w:hint="eastAsia"/>
          <w:color w:val="535353"/>
          <w:kern w:val="0"/>
          <w:sz w:val="28"/>
          <w:szCs w:val="28"/>
        </w:rPr>
        <w:t>学习点滴，很详细、快速的让我们学习到了</w:t>
      </w:r>
      <w:r>
        <w:rPr>
          <w:rFonts w:ascii="微软雅黑" w:eastAsia="微软雅黑" w:cs="微软雅黑"/>
          <w:color w:val="535353"/>
          <w:kern w:val="0"/>
          <w:sz w:val="28"/>
          <w:szCs w:val="28"/>
        </w:rPr>
        <w:t>xcode</w:t>
      </w:r>
      <w:r>
        <w:rPr>
          <w:rFonts w:ascii="微软雅黑" w:eastAsia="微软雅黑" w:cs="微软雅黑" w:hint="eastAsia"/>
          <w:color w:val="535353"/>
          <w:kern w:val="0"/>
          <w:sz w:val="28"/>
          <w:szCs w:val="28"/>
        </w:rPr>
        <w:t>相关操作，一起来看内容。</w:t>
      </w:r>
    </w:p>
    <w:p w14:paraId="78A1053A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878787"/>
          <w:kern w:val="0"/>
        </w:rPr>
      </w:pPr>
      <w:r>
        <w:rPr>
          <w:rFonts w:ascii="微软雅黑" w:eastAsia="微软雅黑" w:cs="微软雅黑" w:hint="eastAsia"/>
          <w:color w:val="878787"/>
          <w:kern w:val="0"/>
        </w:rPr>
        <w:t>作者：佚名来源：博客园</w:t>
      </w:r>
      <w:r>
        <w:rPr>
          <w:rFonts w:ascii="微软雅黑" w:eastAsia="微软雅黑" w:cs="微软雅黑"/>
          <w:color w:val="878787"/>
          <w:kern w:val="0"/>
        </w:rPr>
        <w:t>|2011-08-11 10:50</w:t>
      </w:r>
    </w:p>
    <w:p w14:paraId="545283C5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262626"/>
          <w:kern w:val="0"/>
        </w:rPr>
      </w:pPr>
      <w:hyperlink r:id="rId54" w:history="1">
        <w:r>
          <w:rPr>
            <w:rFonts w:ascii="微软雅黑" w:eastAsia="微软雅黑" w:cs="微软雅黑" w:hint="eastAsia"/>
            <w:color w:val="262626"/>
            <w:kern w:val="0"/>
          </w:rPr>
          <w:t> </w:t>
        </w:r>
        <w:r>
          <w:rPr>
            <w:rFonts w:ascii="微软雅黑" w:eastAsia="微软雅黑" w:cs="微软雅黑" w:hint="eastAsia"/>
            <w:color w:val="262626"/>
            <w:kern w:val="0"/>
          </w:rPr>
          <w:t>收藏</w:t>
        </w:r>
      </w:hyperlink>
    </w:p>
    <w:p w14:paraId="7C960696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262626"/>
          <w:kern w:val="0"/>
        </w:rPr>
      </w:pPr>
      <w:hyperlink r:id="rId55" w:history="1">
        <w:r>
          <w:rPr>
            <w:rFonts w:ascii="微软雅黑" w:eastAsia="微软雅黑" w:cs="微软雅黑" w:hint="eastAsia"/>
            <w:color w:val="262626"/>
            <w:kern w:val="0"/>
          </w:rPr>
          <w:t>  </w:t>
        </w:r>
        <w:r>
          <w:rPr>
            <w:rFonts w:ascii="微软雅黑" w:eastAsia="微软雅黑" w:cs="微软雅黑" w:hint="eastAsia"/>
            <w:color w:val="262626"/>
            <w:kern w:val="0"/>
          </w:rPr>
          <w:t>分享</w:t>
        </w:r>
      </w:hyperlink>
    </w:p>
    <w:p w14:paraId="2287A985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262626"/>
          <w:kern w:val="0"/>
          <w:sz w:val="32"/>
          <w:szCs w:val="32"/>
        </w:rPr>
      </w:pPr>
    </w:p>
    <w:p w14:paraId="497F2510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是一个款强大的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IDE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开发环境，就像你在写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Windows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程序时需要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VS2005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一样，需要要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为你写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Mac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程序提供环境。因此，如果你要成为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 xml:space="preserve">Mac 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程序的开发者，灵活运用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工具是你必须做的第一步。</w:t>
      </w:r>
    </w:p>
    <w:p w14:paraId="2DBDB72C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我们写程序时常常在源文件的头部添加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copyright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声明以及公司名称等等；而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在创建文件时已经帮我们做了绝大部分工作，我们可能需要修改一下公司名称，因为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给不知道我们公司名称，它不可能预知一切，所以需要我们自己通过设置来告诉它。那么我们如何做到这一点呢？因为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中没有有关公司名称的占位符，所以我们必须通过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terminal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使用命令来设置。</w:t>
      </w:r>
    </w:p>
    <w:p w14:paraId="6228DD16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在使用这个命令之前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我们来看看</w:t>
      </w:r>
      <w:r>
        <w:rPr>
          <w:rFonts w:ascii="微软雅黑" w:eastAsia="微软雅黑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cs="微软雅黑" w:hint="eastAsia"/>
          <w:color w:val="262626"/>
          <w:kern w:val="0"/>
          <w:sz w:val="32"/>
          <w:szCs w:val="32"/>
        </w:rPr>
        <w:t>为我们提供的默认文件头部注释：</w:t>
      </w:r>
    </w:p>
    <w:p w14:paraId="54B6877B" w14:textId="77777777" w:rsidR="00A76E7D" w:rsidRDefault="00A76E7D" w:rsidP="00A76E7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//  </w:t>
      </w:r>
    </w:p>
    <w:p w14:paraId="79786880" w14:textId="77777777" w:rsidR="00A76E7D" w:rsidRDefault="00A76E7D" w:rsidP="00A76E7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//  untitled.m  </w:t>
      </w:r>
    </w:p>
    <w:p w14:paraId="1B4DE925" w14:textId="77777777" w:rsidR="00A76E7D" w:rsidRDefault="00A76E7D" w:rsidP="00A76E7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//  FilesOrganize  </w:t>
      </w:r>
    </w:p>
    <w:p w14:paraId="16F5E0A0" w14:textId="77777777" w:rsidR="00A76E7D" w:rsidRDefault="00A76E7D" w:rsidP="00A76E7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//  </w:t>
      </w:r>
    </w:p>
    <w:p w14:paraId="71B705BB" w14:textId="77777777" w:rsidR="00A76E7D" w:rsidRDefault="00A76E7D" w:rsidP="00A76E7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//  Created by yan li on 8/29/09.  </w:t>
      </w:r>
    </w:p>
    <w:p w14:paraId="1563CC33" w14:textId="77777777" w:rsidR="00A76E7D" w:rsidRDefault="00A76E7D" w:rsidP="00A76E7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//  Copyright 2009 __MyCompanyName__. All rights reserved.  </w:t>
      </w:r>
    </w:p>
    <w:p w14:paraId="309D7E58" w14:textId="77777777" w:rsidR="00A76E7D" w:rsidRDefault="00A76E7D" w:rsidP="00A76E7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// </w:t>
      </w:r>
    </w:p>
    <w:p w14:paraId="2504CA31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terminal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中执行如下命令（打开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terminal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的热键是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command+shift+U)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：</w:t>
      </w:r>
    </w:p>
    <w:p w14:paraId="43CD7392" w14:textId="77777777" w:rsidR="00A76E7D" w:rsidRDefault="00A76E7D" w:rsidP="00A76E7D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yan-lis-macbook-pro:~ yanli$ defaults write com.apple.Xcode PBXCustomTemplateMacroDefinitions '{"ORGANIZATIONNAME" = "LiYanzhong";}' </w:t>
      </w:r>
    </w:p>
    <w:p w14:paraId="3BD7839A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注意上面的命令是在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terminal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命令行的同一行，而不是两行，这里是因为命令太长所导致。注意该命令执行时不会发出任何提示，即使你在命令中写错了参数名执行后也不会有任何提示，所以如果你执行该命令后发现你期待的效果没有出现，就请你检查一下你是否有拼写错误，执行该命令后我们重新启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并重新创建文件，这个时候创建的文件头部注释，如下所见：</w:t>
      </w:r>
    </w:p>
    <w:p w14:paraId="55E0836F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/*  </w:t>
      </w:r>
    </w:p>
    <w:p w14:paraId="211F2705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 *  untitled.h  </w:t>
      </w:r>
    </w:p>
    <w:p w14:paraId="4328C1A9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 *  Untitled  </w:t>
      </w:r>
    </w:p>
    <w:p w14:paraId="0D9A37E1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 *  </w:t>
      </w:r>
    </w:p>
    <w:p w14:paraId="705E7127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 *  Created by yan li on 8/29/09.  </w:t>
      </w:r>
    </w:p>
    <w:p w14:paraId="7227CAC5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 *  Copyright 2009 LiYanzhong. All rights reserved.  </w:t>
      </w:r>
    </w:p>
    <w:p w14:paraId="7B9ACD17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 *  </w:t>
      </w:r>
    </w:p>
    <w:p w14:paraId="7CBAF05A" w14:textId="77777777" w:rsidR="00A76E7D" w:rsidRDefault="00A76E7D" w:rsidP="00A76E7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 */ </w:t>
      </w:r>
    </w:p>
    <w:p w14:paraId="2AA3966C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1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、使用编辑器的技巧</w:t>
      </w:r>
    </w:p>
    <w:p w14:paraId="60CE6C19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如何关闭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界面上的浏览器窗口？</w:t>
      </w:r>
    </w:p>
    <w:p w14:paraId="6A15E421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点击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工具栏上的最右边个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Editor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图标，可以打开或关闭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中查找项目文件的浏览器。快捷键是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command+shift+E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。</w:t>
      </w:r>
    </w:p>
    <w:p w14:paraId="64DDB927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18C1B3C7" wp14:editId="5A1A8DF7">
            <wp:extent cx="6092825" cy="4010660"/>
            <wp:effectExtent l="0" t="0" r="3175" b="2540"/>
            <wp:docPr id="59" name="图片 1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EDFA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如果你的窗口上每个我所说的图标，则你需要自己手动将该图标放置到工具栏上。如何放呢？</w:t>
      </w:r>
    </w:p>
    <w:p w14:paraId="22FA5D60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激活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工具，进入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View-&gt;Customize Toolbar...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你会发现右很多没有在工具栏上出现的工具，你可以将想要随时可以用的工具拖到工具栏上就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ok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了。</w:t>
      </w:r>
    </w:p>
    <w:p w14:paraId="79DCDF46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2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、如何对代码进行首行缩进？</w:t>
      </w:r>
    </w:p>
    <w:p w14:paraId="296E7180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第一种方法：选中需要缩进的代码，按住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键后单击光标，出现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pop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菜单，然后选择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Re-indent selection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。</w:t>
      </w:r>
    </w:p>
    <w:p w14:paraId="0D04F2BA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第二种方法：选择需要调整的代码，同时按下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＋［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（左移动代码）或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command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＋］（右移动代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码）。</w:t>
      </w:r>
    </w:p>
    <w:p w14:paraId="11E07807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代码自动完成功能的强大应用</w:t>
      </w:r>
    </w:p>
    <w:p w14:paraId="6B696FB2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中写代码，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编辑器常常给出提示，如果给出的代码提示符合我们的要求，我们就可以按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tab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键选择所提示的代码。</w:t>
      </w:r>
    </w:p>
    <w:p w14:paraId="46EEE09F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如果提示代码不符合我们要求，我们可以按下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esc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键，将整个提示列表显示出来，找到我们需要的。在列表成员的最左边有个小方框，如果里面是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f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则对应的成员是函数；如果是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m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则是方法；如果是＃则是＃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define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命令；如果是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则是枚举；如果上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表示类。</w:t>
      </w:r>
    </w:p>
    <w:p w14:paraId="552C0F66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如果我们不希望显示提示列表也能在列表成员间选择，我们可以使用快捷键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.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在选项之间循环；也可以使用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shift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.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在选项间反向循环。</w:t>
      </w:r>
    </w:p>
    <w:p w14:paraId="16579B84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我们可以通过“代码自动完成功能”来查询一个类所提供了哪些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API(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接口方法）。方法是将类写在方法调用表达式中实现这一查询功能：</w:t>
      </w:r>
    </w:p>
    <w:p w14:paraId="39F5DA2A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［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NSDictionary+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空格，然后按下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esc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键，将出现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NSDictionary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中提供的方法列表。注意：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[NSDictonary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后面必须要有空格，提示编译器类名称已经写完接下来要输入的是消息（即类中的方法名）。</w:t>
      </w:r>
    </w:p>
    <w:p w14:paraId="27BF547A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将光标从一个占位符跳到下一个占位符的快捷键是：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 + /</w:t>
      </w:r>
    </w:p>
    <w:p w14:paraId="72189047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在修改一个项目的代码时，请先拍下快照。</w:t>
      </w:r>
    </w:p>
    <w:p w14:paraId="3363EA55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File-&gt;Make Snapshot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拍下项目的快照；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File-&gt;Snapshots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从快照中恢复。</w:t>
      </w:r>
    </w:p>
    <w:p w14:paraId="1B218025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对应的快捷键：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S;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恢复没有快捷键</w:t>
      </w:r>
    </w:p>
    <w:p w14:paraId="6F3DC6EF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这样的好处就是－－当代码修改烂了，可以恢复到最处状态。</w:t>
      </w:r>
    </w:p>
    <w:p w14:paraId="3005A135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由此可见，这个功能只是在我们修改代码时提供帮助，不能真正的替代我们手动修改代码。</w:t>
      </w:r>
    </w:p>
    <w:p w14:paraId="630634C2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3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、查找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替换功能的使用：</w:t>
      </w:r>
    </w:p>
    <w:p w14:paraId="0022F3C3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Edit-&gt;Find-&gt;Find in Projects...</w:t>
      </w:r>
    </w:p>
    <w:p w14:paraId="57EE27ED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出现如下对话框：</w:t>
      </w:r>
    </w:p>
    <w:p w14:paraId="667E8FC1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47C5312B" wp14:editId="72FC22CC">
            <wp:extent cx="6092825" cy="1348740"/>
            <wp:effectExtent l="0" t="0" r="3175" b="0"/>
            <wp:docPr id="58" name="图片 2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D37B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Find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栏输入要查找的字符；在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Replace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栏中输入要替换查找到的字符的字符；我们选择在工程中查找。如果我们不选择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Ignore case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则替换只发生在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main()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函数中。</w:t>
      </w:r>
    </w:p>
    <w:p w14:paraId="4A86CC88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该方法修改代码有很到的弊端－－如果我只想修改某个函数内的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car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字符，但是这样修改会将函数外的所有我不许修改的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car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字符也改了；二是它不能修改类名和文件名；所以需要下面的方法来弥补它的第一不足。</w:t>
      </w:r>
    </w:p>
    <w:p w14:paraId="306155BF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该方法可以解决上面修改代码的第一个缺陷，可以将代码的修改控制在一个函数之内，但是它仍然不能修改类和文件名字。</w:t>
      </w:r>
    </w:p>
    <w:p w14:paraId="21236026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使用这个方法前，必须用光标选择一个需要修改的局部变量字符或函数参数，注意必须是字符，如果你选择的是类名字符则不会出现菜单项“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Edit all in Scope".</w:t>
      </w:r>
    </w:p>
    <w:p w14:paraId="652C4A86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Edit-&gt;Edit all in Scope,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然后在你输入的时候，所有出现该字符的地方一起被输入的字符替换掉。</w:t>
      </w:r>
    </w:p>
    <w:p w14:paraId="6F33E3C6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下面讲解一种可以修改类名和文件名的方法。</w:t>
      </w:r>
    </w:p>
    <w:p w14:paraId="34B60EC1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是用该方法可以改变类名字和文件名；先选择一个需要被修改的类名，如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Engine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；将光标插了到该字符中，选择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Edit-&gt;Refactor...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打开如下的对话框：</w:t>
      </w:r>
    </w:p>
    <w:p w14:paraId="4760C446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4DCFE6B1" wp14:editId="3BD1F46F">
            <wp:extent cx="6092825" cy="3666490"/>
            <wp:effectExtent l="0" t="0" r="3175" b="0"/>
            <wp:docPr id="57" name="图片 3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9A2D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009B21E4" wp14:editId="5A6FD9F4">
            <wp:extent cx="6092825" cy="3748405"/>
            <wp:effectExtent l="0" t="0" r="3175" b="10795"/>
            <wp:docPr id="56" name="图片 4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AE01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你如果需要将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Car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修也可以。</w:t>
      </w:r>
    </w:p>
    <w:p w14:paraId="0ED1274B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按下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preview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按钮，界面如下所见，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自动给处了我们分析报告，有什么文件将被修改，每个文件有几处会被修改等信息。从下面图可以看到，类名以及类的文件名都被修改了。</w:t>
      </w:r>
    </w:p>
    <w:p w14:paraId="08DD344D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4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Cocoa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文本域常用的快捷键：</w:t>
      </w:r>
    </w:p>
    <w:p w14:paraId="292C2F76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使用如下的快捷键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我们就可以在小范围呢移动光标二不让手不离开键盘了。</w:t>
      </w:r>
    </w:p>
    <w:p w14:paraId="1F259244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F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: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在同一行上将光标向右移动</w:t>
      </w:r>
    </w:p>
    <w:p w14:paraId="7F6910B8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B :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在同一行上将光标向左移动</w:t>
      </w:r>
    </w:p>
    <w:p w14:paraId="7CB350C3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P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将光标移动到前一行</w:t>
      </w:r>
    </w:p>
    <w:p w14:paraId="062E34AA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将光标移动到后一行</w:t>
      </w:r>
    </w:p>
    <w:p w14:paraId="35A71FEC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A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将光标移动到本行的行首</w:t>
      </w:r>
    </w:p>
    <w:p w14:paraId="6780631E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将光标移动到本行的行尾</w:t>
      </w:r>
    </w:p>
    <w:p w14:paraId="4367738E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T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将光标两边的字符对调</w:t>
      </w:r>
    </w:p>
    <w:p w14:paraId="72C8D983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D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删除光标右边的字符</w:t>
      </w:r>
    </w:p>
    <w:p w14:paraId="1E4D6902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k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删除光标所在行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光标后面的代码，便于你重写行尾代码</w:t>
      </w:r>
    </w:p>
    <w:p w14:paraId="1AC2334B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 + L :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将光标插点置于窗口正中。</w:t>
      </w:r>
    </w:p>
    <w:p w14:paraId="27367540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如何在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中搜索一个文件？</w:t>
      </w:r>
    </w:p>
    <w:p w14:paraId="6F3CEA25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在一个源文件如何打开一个由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#import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导入的头文件呢？</w:t>
      </w:r>
    </w:p>
    <w:p w14:paraId="0EEF7BBD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选中该头文件（可以不包含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.h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），然后通过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File-&gt;Open Quickly...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打开该被选中的文件。</w:t>
      </w:r>
    </w:p>
    <w:p w14:paraId="146AC386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在没有选中任何文本时，选择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Open Quickly...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则打开一个简单的查询窗口，查找工程中的文件。快捷键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shift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＋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D</w:t>
      </w:r>
    </w:p>
    <w:p w14:paraId="5EDBB88E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如果你当前在看一个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.m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文件，这个时候你突然想要看看与该文件对应的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.h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文件，我们可以使用</w:t>
      </w:r>
    </w:p>
    <w:p w14:paraId="2E44075D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 + option+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向上箭头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组合键，打开配套文件。</w:t>
      </w:r>
    </w:p>
    <w:p w14:paraId="02DB4438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5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中书签的使用</w:t>
      </w:r>
    </w:p>
    <w:p w14:paraId="30D4CC1F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如果你要将代码中的某个部分标注起来，以便以后和方便的找它这部分代码，则我们可以使用书签。</w:t>
      </w:r>
    </w:p>
    <w:p w14:paraId="6EA78872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选中一段文本或在源文件中放入插入点，然后选择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Edit-&gt;Add to Bookmarks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（快捷键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command + D),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出现提示时输入书签名。</w:t>
      </w:r>
    </w:p>
    <w:p w14:paraId="2C2A5D53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6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、代码编辑器的导航条</w:t>
      </w:r>
    </w:p>
    <w:p w14:paraId="704AFFCF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导航条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就是在本文编辑窗口的顶部。</w:t>
      </w:r>
    </w:p>
    <w:p w14:paraId="08448D0E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导航条上有个功能菜单，我们可以通过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#pragma mark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命令向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功能菜单上添加项。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#pragma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指令将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objective-c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将常规代码之外的信息或说明传递给编译器和代码器。通常，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#pragma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是被忽略，如果你的编译器不认识它就会忽略它，不会报考警告。</w:t>
      </w:r>
    </w:p>
    <w:p w14:paraId="48E41872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除了通过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#pragma mark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向功能菜单添加项；</w:t>
      </w:r>
    </w:p>
    <w:p w14:paraId="718A9664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在注释中以如下关键字符打头的文本都会被添加到功能菜单：</w:t>
      </w:r>
    </w:p>
    <w:p w14:paraId="6CB87762" w14:textId="77777777" w:rsidR="00A76E7D" w:rsidRDefault="00A76E7D" w:rsidP="00A76E7D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MARK:  </w:t>
      </w:r>
    </w:p>
    <w:p w14:paraId="7BC8CA95" w14:textId="77777777" w:rsidR="00A76E7D" w:rsidRDefault="00A76E7D" w:rsidP="00A76E7D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TODO:  </w:t>
      </w:r>
    </w:p>
    <w:p w14:paraId="6110AA31" w14:textId="77777777" w:rsidR="00A76E7D" w:rsidRDefault="00A76E7D" w:rsidP="00A76E7D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FIXME:  </w:t>
      </w:r>
    </w:p>
    <w:p w14:paraId="575E0193" w14:textId="77777777" w:rsidR="00A76E7D" w:rsidRDefault="00A76E7D" w:rsidP="00A76E7D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!!!:  </w:t>
      </w:r>
    </w:p>
    <w:p w14:paraId="4C6F5432" w14:textId="77777777" w:rsidR="00A76E7D" w:rsidRDefault="00A76E7D" w:rsidP="00A76E7D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???: </w:t>
      </w:r>
    </w:p>
    <w:p w14:paraId="65FDDC4D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10095357" wp14:editId="50CEEC8C">
            <wp:extent cx="6092825" cy="3602990"/>
            <wp:effectExtent l="0" t="0" r="3175" b="3810"/>
            <wp:docPr id="55" name="图片 5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6384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通过研究助手（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Research Assistant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）获取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Xcode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的文档和参考资料。</w:t>
      </w:r>
    </w:p>
    <w:p w14:paraId="386BAE39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可以通过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Help-&gt;Show Research Assistant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打开研究助手；一旦研究助手的浮动窗口被打开后，浮动窗口中的内容会随着你与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Xcode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交互操作的内容改变而改变。</w:t>
      </w:r>
    </w:p>
    <w:p w14:paraId="1607906F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如下图所示：在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Tire.m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文件中，当光标在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NSString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类上时，研究助手浮动窗口所显示的信息：</w:t>
      </w:r>
    </w:p>
    <w:p w14:paraId="3B3CAFFE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2D559CB0" wp14:editId="4868E002">
            <wp:extent cx="6092825" cy="3775075"/>
            <wp:effectExtent l="0" t="0" r="3175" b="9525"/>
            <wp:docPr id="54" name="图片 6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698F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切换到文件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Tire.h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中，研究助手的浮动窗口就显示有关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NSObject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的信息：</w:t>
      </w:r>
    </w:p>
    <w:p w14:paraId="693654F5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7A667EEB" wp14:editId="4920078A">
            <wp:extent cx="6092825" cy="4037965"/>
            <wp:effectExtent l="0" t="0" r="3175" b="635"/>
            <wp:docPr id="53" name="图片 7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3C2E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7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、文档管理程序</w:t>
      </w:r>
    </w:p>
    <w:p w14:paraId="411F903F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我们可以通过访问苹果公司的官方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API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文档；方法是按住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Option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键并双击某个要查看的符号。如我们按住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Option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键并双击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NSString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符号将在文档浏览器窗口中打开有关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NSString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的资料信息，如下图：</w:t>
      </w:r>
    </w:p>
    <w:p w14:paraId="72ED8B10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6CCE10DF" wp14:editId="386A2FC0">
            <wp:extent cx="6092825" cy="3467735"/>
            <wp:effectExtent l="0" t="0" r="3175" b="12065"/>
            <wp:docPr id="52" name="图片 8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DE46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按住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control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键并单击文档区域来打开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pop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菜单，选择任何菜单项，在另一个窗口中打开该文档。</w:t>
      </w:r>
    </w:p>
    <w:p w14:paraId="08E7E7D8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8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、如何调试程序？</w:t>
      </w:r>
    </w:p>
    <w:p w14:paraId="43B5F6BA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a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）有两种方法：一是暴力调试，二是使用调试器调试。</w:t>
      </w:r>
    </w:p>
    <w:p w14:paraId="36C70C52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什么是暴力调试？</w:t>
      </w:r>
    </w:p>
    <w:p w14:paraId="0D307BF6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暴力调试就是在你的程序中添加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NSLog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（）语言，将程序的控制流程和一些重要数据输出到终端上。</w:t>
      </w:r>
    </w:p>
    <w:p w14:paraId="18103B80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调试器调试：</w:t>
      </w:r>
    </w:p>
    <w:p w14:paraId="41C75AA4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调试器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就是介于你编写的应用程序和操作系统之间的一种程序，可以对你的程序进行控制，如停止，执行，单步跟踪等。</w:t>
      </w:r>
    </w:p>
    <w:p w14:paraId="17ED27D0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使用的调试器是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GDB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。</w:t>
      </w:r>
    </w:p>
    <w:p w14:paraId="001D0F10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除了有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GDB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外，还有一个微型调试器，它是一个浮动窗口，通过它我们能接跳过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GDB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调试器做一些简单的调试工作。</w:t>
      </w:r>
    </w:p>
    <w:p w14:paraId="75D78AA3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有一个提供大量概述信息的调试窗口。</w:t>
      </w:r>
    </w:p>
    <w:p w14:paraId="68EE8766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提供一个调试控制台，通过它可以直接向调试器发调试命令。</w:t>
      </w:r>
    </w:p>
    <w:p w14:paraId="21CD49C5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b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）如何用调试器进行调试？</w:t>
      </w:r>
    </w:p>
    <w:p w14:paraId="5B93CBC1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1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）编译程序时必须使用编译器的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Debug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配置，这样编译出的程序包含调试信息（调试器要用的信息）</w:t>
      </w:r>
    </w:p>
    <w:p w14:paraId="4FFC8600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2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）调试时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需要让程序在调试器模式下运行。</w:t>
      </w:r>
    </w:p>
    <w:p w14:paraId="25AD9481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中有两种运行程序的方法：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Run-&gt;run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(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快捷键：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 + R)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，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不用调试器运行程序；</w:t>
      </w:r>
    </w:p>
    <w:p w14:paraId="0F26DEED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Run-&gt;Go(Debug)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或者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Run-&gt;Debug(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快捷键：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command+Y)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，使用调试器运行程序。</w:t>
      </w:r>
    </w:p>
    <w:p w14:paraId="6142D734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（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3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）对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断点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的操作</w:t>
      </w:r>
    </w:p>
    <w:p w14:paraId="5C46CD11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9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、如何设置断点？</w:t>
      </w:r>
    </w:p>
    <w:p w14:paraId="2335E396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在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边列（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gutter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）上单击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就可以设置一个蓝色的断点；在次单击就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disable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该断点；如果要删除该断点就将该断点拖出边列。</w:t>
      </w:r>
    </w:p>
    <w:p w14:paraId="6568C63C" w14:textId="77777777" w:rsidR="00A76E7D" w:rsidRDefault="00A76E7D" w:rsidP="00A76E7D">
      <w:pPr>
        <w:widowControl/>
        <w:autoSpaceDE w:val="0"/>
        <w:autoSpaceDN w:val="0"/>
        <w:adjustRightInd w:val="0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调试快捷键：</w:t>
      </w:r>
    </w:p>
    <w:p w14:paraId="7F89D657" w14:textId="77777777" w:rsidR="00A76E7D" w:rsidRDefault="00A76E7D" w:rsidP="00A76E7D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continue    :    option + command + P  </w:t>
      </w:r>
    </w:p>
    <w:p w14:paraId="65F0D30C" w14:textId="77777777" w:rsidR="00A76E7D" w:rsidRDefault="00A76E7D" w:rsidP="00A76E7D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step Into   :     shift + command + I  </w:t>
      </w:r>
    </w:p>
    <w:p w14:paraId="62DD4E8C" w14:textId="77777777" w:rsidR="00A76E7D" w:rsidRDefault="00A76E7D" w:rsidP="00A76E7D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step Over :      shift + command + O  </w:t>
      </w:r>
    </w:p>
    <w:p w14:paraId="5F1B2CDF" w14:textId="77777777" w:rsidR="00A76E7D" w:rsidRDefault="00A76E7D" w:rsidP="00A76E7D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微软雅黑" w:hAnsi="Arial" w:cs="Arial"/>
          <w:color w:val="4A4A4A"/>
          <w:kern w:val="0"/>
        </w:rPr>
      </w:pPr>
      <w:r>
        <w:rPr>
          <w:rFonts w:ascii="Arial" w:eastAsia="微软雅黑" w:hAnsi="Arial" w:cs="Arial"/>
          <w:color w:val="4A4A4A"/>
          <w:kern w:val="0"/>
          <w:sz w:val="28"/>
          <w:szCs w:val="28"/>
        </w:rPr>
        <w:t>step Out   :      shift + command + T </w:t>
      </w:r>
    </w:p>
    <w:p w14:paraId="309542F3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打开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Xcode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的调试窗口（点击调试控制栏上一个有喷雾器的方框）如下图：通过该窗口，可以执行各种调试命令并观察变量值的变化。</w:t>
      </w:r>
    </w:p>
    <w:p w14:paraId="6936393E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5CB6B296" wp14:editId="67EE1C86">
            <wp:extent cx="6092825" cy="3177540"/>
            <wp:effectExtent l="0" t="0" r="3175" b="0"/>
            <wp:docPr id="51" name="图片 9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FEFA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如下是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GDB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的命令调试窗口，在其中可以输入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gdb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的调试命令对程序进行调试：</w:t>
      </w:r>
    </w:p>
    <w:p w14:paraId="6BC89588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noProof/>
          <w:color w:val="FC2907"/>
          <w:kern w:val="0"/>
          <w:sz w:val="32"/>
          <w:szCs w:val="32"/>
        </w:rPr>
        <w:drawing>
          <wp:inline distT="0" distB="0" distL="0" distR="0" wp14:anchorId="34C9406F" wp14:editId="27B9B08D">
            <wp:extent cx="6092825" cy="2543810"/>
            <wp:effectExtent l="0" t="0" r="3175" b="0"/>
            <wp:docPr id="50" name="图片 10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8503" w14:textId="77777777" w:rsidR="00A76E7D" w:rsidRDefault="00A76E7D" w:rsidP="00A76E7D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通过调试控制栏上一个控件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(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黑色方框控件右边的那个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),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可以察看函数调用栈；如上图所示。</w:t>
      </w:r>
    </w:p>
    <w:p w14:paraId="4C846848" w14:textId="77777777" w:rsidR="00A76E7D" w:rsidRDefault="00A76E7D" w:rsidP="00A76E7D">
      <w:pPr>
        <w:pStyle w:val="a3"/>
        <w:rPr>
          <w:rFonts w:ascii="Courier" w:hint="eastAsia"/>
        </w:rPr>
      </w:pP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[Note]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边列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>(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断点所在的列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)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傍边较窄一列就是</w:t>
      </w:r>
      <w:r>
        <w:rPr>
          <w:rFonts w:ascii="微软雅黑" w:eastAsia="微软雅黑" w:hAnsi="Arial" w:cs="微软雅黑"/>
          <w:color w:val="262626"/>
          <w:kern w:val="0"/>
          <w:sz w:val="32"/>
          <w:szCs w:val="32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32"/>
          <w:szCs w:val="32"/>
        </w:rPr>
        <w:t>焦点列。</w:t>
      </w:r>
      <w:bookmarkStart w:id="0" w:name="_GoBack"/>
      <w:bookmarkEnd w:id="0"/>
    </w:p>
    <w:sectPr w:rsidR="00A76E7D" w:rsidSect="00230556">
      <w:pgSz w:w="11900" w:h="16840"/>
      <w:pgMar w:top="1440" w:right="1150" w:bottom="1440" w:left="115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8CF"/>
    <w:rsid w:val="004F7EE3"/>
    <w:rsid w:val="00882C9A"/>
    <w:rsid w:val="00A76E7D"/>
    <w:rsid w:val="00E0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482E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230556"/>
    <w:rPr>
      <w:rFonts w:ascii="宋体" w:eastAsia="宋体" w:hAnsi="Courier"/>
    </w:rPr>
  </w:style>
  <w:style w:type="character" w:customStyle="1" w:styleId="a4">
    <w:name w:val="纯文本字符"/>
    <w:basedOn w:val="a0"/>
    <w:link w:val="a3"/>
    <w:uiPriority w:val="99"/>
    <w:rsid w:val="00230556"/>
    <w:rPr>
      <w:rFonts w:ascii="宋体" w:eastAsia="宋体" w:hAnsi="Courier"/>
    </w:rPr>
  </w:style>
  <w:style w:type="paragraph" w:styleId="a5">
    <w:name w:val="Balloon Text"/>
    <w:basedOn w:val="a"/>
    <w:link w:val="a6"/>
    <w:uiPriority w:val="99"/>
    <w:semiHidden/>
    <w:unhideWhenUsed/>
    <w:rsid w:val="00882C9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82C9A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230556"/>
    <w:rPr>
      <w:rFonts w:ascii="宋体" w:eastAsia="宋体" w:hAnsi="Courier"/>
    </w:rPr>
  </w:style>
  <w:style w:type="character" w:customStyle="1" w:styleId="a4">
    <w:name w:val="纯文本字符"/>
    <w:basedOn w:val="a0"/>
    <w:link w:val="a3"/>
    <w:uiPriority w:val="99"/>
    <w:rsid w:val="00230556"/>
    <w:rPr>
      <w:rFonts w:ascii="宋体" w:eastAsia="宋体" w:hAnsi="Courier"/>
    </w:rPr>
  </w:style>
  <w:style w:type="paragraph" w:styleId="a5">
    <w:name w:val="Balloon Text"/>
    <w:basedOn w:val="a"/>
    <w:link w:val="a6"/>
    <w:uiPriority w:val="99"/>
    <w:semiHidden/>
    <w:unhideWhenUsed/>
    <w:rsid w:val="00882C9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82C9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63" Type="http://schemas.openxmlformats.org/officeDocument/2006/relationships/image" Target="media/image52.jpeg"/><Relationship Id="rId64" Type="http://schemas.openxmlformats.org/officeDocument/2006/relationships/hyperlink" Target="https://s2.51cto.com/wyfs02/M00/03/11/wKiom1mfsx-Qmw7sAABEAOr9rIc52.jpeg-s_2786817106.jpeg" TargetMode="External"/><Relationship Id="rId65" Type="http://schemas.openxmlformats.org/officeDocument/2006/relationships/image" Target="media/image53.jpeg"/><Relationship Id="rId66" Type="http://schemas.openxmlformats.org/officeDocument/2006/relationships/hyperlink" Target="https://s5.51cto.com/wyfs02/M00/A1/C1/wKioL1mfsxLyFAmXAABrVU5cpCw77.jpeg-s_2116650375.jpeg" TargetMode="External"/><Relationship Id="rId67" Type="http://schemas.openxmlformats.org/officeDocument/2006/relationships/image" Target="media/image54.jpeg"/><Relationship Id="rId68" Type="http://schemas.openxmlformats.org/officeDocument/2006/relationships/hyperlink" Target="https://s1.51cto.com/wyfs02/M01/03/11/wKiom1mfsx_BIEwTAABo1uMBmWI33.jpeg-s_2187873601.jpeg" TargetMode="External"/><Relationship Id="rId69" Type="http://schemas.openxmlformats.org/officeDocument/2006/relationships/image" Target="media/image55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hyperlink" Target="javascript:favorBox('open');" TargetMode="External"/><Relationship Id="rId55" Type="http://schemas.openxmlformats.org/officeDocument/2006/relationships/hyperlink" Target="javascript:;" TargetMode="External"/><Relationship Id="rId56" Type="http://schemas.openxmlformats.org/officeDocument/2006/relationships/hyperlink" Target="https://s5.51cto.com/wyfs02/M00/A1/C1/wKioL1mfsxHgxzhXAABuA2ATh7k27.jpeg-wh_651x-s_3591904949.jpeg" TargetMode="External"/><Relationship Id="rId57" Type="http://schemas.openxmlformats.org/officeDocument/2006/relationships/image" Target="media/image49.jpeg"/><Relationship Id="rId58" Type="http://schemas.openxmlformats.org/officeDocument/2006/relationships/hyperlink" Target="https://s1.51cto.com/wyfs02/M01/A1/C1/wKioL1mfsxKhwMw8AAA07M_SFCw95.jpeg-s_3680965340.jpeg" TargetMode="External"/><Relationship Id="rId59" Type="http://schemas.openxmlformats.org/officeDocument/2006/relationships/image" Target="media/image50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70" Type="http://schemas.openxmlformats.org/officeDocument/2006/relationships/hyperlink" Target="https://s4.51cto.com/wyfs02/M01/A1/C1/wKioL1mfsxPyp5AWAABumKvAINM60.jpeg-s_4103826730.jpeg" TargetMode="External"/><Relationship Id="rId71" Type="http://schemas.openxmlformats.org/officeDocument/2006/relationships/image" Target="media/image56.jpeg"/><Relationship Id="rId72" Type="http://schemas.openxmlformats.org/officeDocument/2006/relationships/hyperlink" Target="https://s5.51cto.com/wyfs02/M02/A1/C1/wKioL1mfsxOxC0qhAABtXbtfB6o52.jpeg-s_4029160964.jpeg" TargetMode="External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73" Type="http://schemas.openxmlformats.org/officeDocument/2006/relationships/image" Target="media/image57.jpeg"/><Relationship Id="rId74" Type="http://schemas.openxmlformats.org/officeDocument/2006/relationships/hyperlink" Target="https://s1.51cto.com/wyfs02/M00/03/11/wKiom1mfsyCSpWzVAABPCKLkZA808.jpeg-s_2348362585.jpeg" TargetMode="External"/><Relationship Id="rId75" Type="http://schemas.openxmlformats.org/officeDocument/2006/relationships/image" Target="media/image58.jpeg"/><Relationship Id="rId76" Type="http://schemas.openxmlformats.org/officeDocument/2006/relationships/fontTable" Target="fontTable.xml"/><Relationship Id="rId77" Type="http://schemas.openxmlformats.org/officeDocument/2006/relationships/theme" Target="theme/theme1.xml"/><Relationship Id="rId60" Type="http://schemas.openxmlformats.org/officeDocument/2006/relationships/hyperlink" Target="https://s2.51cto.com/wyfs02/M02/03/11/wKiom1mfsx7zScKfAABATO4ODv844.jpeg-s_3377710068.jpeg" TargetMode="External"/><Relationship Id="rId61" Type="http://schemas.openxmlformats.org/officeDocument/2006/relationships/image" Target="media/image51.jpeg"/><Relationship Id="rId62" Type="http://schemas.openxmlformats.org/officeDocument/2006/relationships/hyperlink" Target="https://s5.51cto.com/wyfs02/M02/A1/C1/wKioL1mfsxKir7ZMAAA-Ti0zq2M57.jpeg-s_1415759282.jpeg" TargetMode="Externa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1629</Words>
  <Characters>9290</Characters>
  <Application>Microsoft Macintosh Word</Application>
  <DocSecurity>0</DocSecurity>
  <Lines>77</Lines>
  <Paragraphs>21</Paragraphs>
  <ScaleCrop>false</ScaleCrop>
  <Company>啥胜多负少的</Company>
  <LinksUpToDate>false</LinksUpToDate>
  <CharactersWithSpaces>10898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DarkMounds wang</dc:creator>
  <cp:keywords/>
  <dc:description/>
  <cp:lastModifiedBy>DarkMounds wang</cp:lastModifiedBy>
  <cp:revision>3</cp:revision>
  <dcterms:created xsi:type="dcterms:W3CDTF">2018-06-06T10:09:00Z</dcterms:created>
  <dcterms:modified xsi:type="dcterms:W3CDTF">2018-06-06T10:10:00Z</dcterms:modified>
</cp:coreProperties>
</file>